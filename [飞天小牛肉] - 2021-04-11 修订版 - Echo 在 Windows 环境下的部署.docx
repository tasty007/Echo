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修订版 | Echo 在 Windows 环境下的部署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飞天小牛肉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飞天小牛肉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飞天小牛肉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CS-Wiki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InfoQ &amp; 阿里云签约作者，分享原创技术干货和成长经验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2021-04-11</w:t>
      </w:r>
      <w:hyperlink r:id="rId5" w:anchor="rd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#Echo 学习教程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18个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59" w:after="0" w:line="360" w:lineRule="atLeast"/>
        <w:ind w:left="666" w:right="606"/>
        <w:jc w:val="left"/>
        <w:rPr>
          <w:rFonts w:ascii="-apple-system-font" w:eastAsia="-apple-system-font" w:hAnsi="-apple-system-font" w:cs="-apple-system-font"/>
          <w:color w:val="777777"/>
          <w:spacing w:val="0"/>
          <w:sz w:val="23"/>
          <w:szCs w:val="23"/>
        </w:rPr>
      </w:pPr>
      <w:r>
        <w:rPr>
          <w:rFonts w:ascii="-apple-system-font" w:eastAsia="-apple-system-font" w:hAnsi="-apple-system-font" w:cs="-apple-system-font"/>
          <w:color w:val="777777"/>
          <w:spacing w:val="0"/>
          <w:sz w:val="23"/>
          <w:szCs w:val="23"/>
        </w:rPr>
        <w:t>最近才发现这篇教程漏掉了两个很重要的地方，导致群里很多小伙伴没弄清楚出现了问题，之前已经看过教程的小伙伴只需要知道相比于之前我们添加了两点：</w:t>
      </w:r>
    </w:p>
    <w:p>
      <w:pPr>
        <w:numPr>
          <w:ilvl w:val="0"/>
          <w:numId w:val="1"/>
        </w:numPr>
        <w:shd w:val="clear" w:color="auto" w:fill="FFFFFF"/>
        <w:spacing w:before="75" w:after="75" w:line="390" w:lineRule="atLeast"/>
        <w:ind w:left="1041" w:right="606" w:hanging="201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本地运行的时候，修改全局配置文件的 active 为 develop</w:t>
      </w:r>
    </w:p>
    <w:p>
      <w:pPr>
        <w:numPr>
          <w:ilvl w:val="0"/>
          <w:numId w:val="1"/>
        </w:numPr>
        <w:shd w:val="clear" w:color="auto" w:fill="FFFFFF"/>
        <w:spacing w:before="75" w:after="259" w:line="390" w:lineRule="atLeast"/>
        <w:ind w:left="1041" w:right="606" w:hanging="201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user 表中一定记得先插入一个 id = 1 的 SYSTEM 用户，否则系统通知无法正常发送</w:t>
      </w:r>
    </w:p>
    <w:p>
      <w:pPr>
        <w:pStyle w:val="richmediacontentany"/>
        <w:pBdr>
          <w:top w:val="single" w:sz="6" w:space="0" w:color="DDDDDD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75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000000"/>
          <w:spacing w:val="0"/>
          <w:sz w:val="30"/>
          <w:szCs w:val="30"/>
        </w:rPr>
      </w:pPr>
      <w:r>
        <w:rPr>
          <w:rStyle w:val="richmediacontentanyCharacter"/>
          <w:rFonts w:ascii="Optima-Regular" w:eastAsia="Optima-Regular" w:hAnsi="Optima-Regular" w:cs="Optima-Regular"/>
          <w:b/>
          <w:bCs/>
          <w:color w:val="000000"/>
          <w:spacing w:val="0"/>
          <w:sz w:val="26"/>
          <w:szCs w:val="26"/>
        </w:rPr>
        <w:t>速览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各位如果需要将项目部署在本地进行测试，以下环境请提前备好：</w:t>
      </w:r>
    </w:p>
    <w:p>
      <w:pPr>
        <w:numPr>
          <w:ilvl w:val="0"/>
          <w:numId w:val="2"/>
        </w:numPr>
        <w:shd w:val="clear" w:color="auto" w:fill="FFFFFF"/>
        <w:spacing w:before="75" w:after="75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Java 8</w:t>
      </w:r>
    </w:p>
    <w:p>
      <w:pPr>
        <w:numPr>
          <w:ilvl w:val="0"/>
          <w:numId w:val="2"/>
        </w:numPr>
        <w:shd w:val="clear" w:color="auto" w:fill="FFFFFF"/>
        <w:spacing w:before="75" w:after="75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MySQL 5.7</w:t>
      </w:r>
    </w:p>
    <w:p>
      <w:pPr>
        <w:numPr>
          <w:ilvl w:val="0"/>
          <w:numId w:val="2"/>
        </w:numPr>
        <w:shd w:val="clear" w:color="auto" w:fill="FFFFFF"/>
        <w:spacing w:before="75" w:after="75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Redis</w:t>
      </w:r>
    </w:p>
    <w:p>
      <w:pPr>
        <w:numPr>
          <w:ilvl w:val="0"/>
          <w:numId w:val="2"/>
        </w:numPr>
        <w:shd w:val="clear" w:color="auto" w:fill="FFFFFF"/>
        <w:spacing w:before="75" w:after="75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Kafka 2.13-2.7.0</w:t>
      </w:r>
    </w:p>
    <w:p>
      <w:pPr>
        <w:numPr>
          <w:ilvl w:val="0"/>
          <w:numId w:val="2"/>
        </w:numPr>
        <w:shd w:val="clear" w:color="auto" w:fill="FFFFFF"/>
        <w:spacing w:before="75" w:after="120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Elasticsearch 6.4.3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使用 IDEA 打开本项目，等待所有的依赖下载完毕。然后</w:t>
      </w:r>
      <w:r>
        <w:rPr>
          <w:rStyle w:val="richmediacontentanyCharacter"/>
          <w:rFonts w:ascii="Optima-Regular" w:eastAsia="Optima-Regular" w:hAnsi="Optima-Regular" w:cs="Optima-Regular"/>
          <w:b/>
          <w:bCs/>
          <w:color w:val="000000"/>
          <w:spacing w:val="0"/>
        </w:rPr>
        <w:t>修改配置文件中的信息为你自己的本地环境，直接运行是运行不了的</w:t>
      </w:r>
      <w:r>
        <w:rPr>
          <w:rFonts w:ascii="Optima-Regular" w:eastAsia="Optima-Regular" w:hAnsi="Optima-Regular" w:cs="Optima-Regular"/>
          <w:color w:val="000000"/>
          <w:spacing w:val="0"/>
        </w:rPr>
        <w:t>，而且相关私密信息我全部用 xxxxxxx 代替了。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本地运行需要修改的配置文件信息如下：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1）</w:t>
      </w:r>
      <w:r>
        <w:rPr>
          <w:rStyle w:val="richmediacontentanyCharacter"/>
          <w:rFonts w:ascii="Courier New" w:eastAsia="Courier New" w:hAnsi="Courier New" w:cs="Courier New"/>
          <w:color w:val="000000"/>
          <w:spacing w:val="0"/>
          <w:sz w:val="21"/>
          <w:szCs w:val="21"/>
        </w:rPr>
        <w:t>application.properties</w:t>
      </w:r>
      <w:r>
        <w:rPr>
          <w:rFonts w:ascii="Optima-Regular" w:eastAsia="Optima-Regular" w:hAnsi="Optima-Regular" w:cs="Optima-Regular"/>
          <w:color w:val="000000"/>
          <w:spacing w:val="0"/>
        </w:rPr>
        <w:t>：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9550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162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因为我们的开发环境和线上环境用的是不同的配置文件，所以各位一定注意把这地方的 active 改为 develop，表示使用 </w:t>
      </w:r>
      <w:r>
        <w:rPr>
          <w:rStyle w:val="richmediacontentanyCharacter"/>
          <w:rFonts w:ascii="Courier New" w:eastAsia="Courier New" w:hAnsi="Courier New" w:cs="Courier New"/>
          <w:color w:val="000000"/>
          <w:spacing w:val="0"/>
          <w:sz w:val="21"/>
          <w:szCs w:val="21"/>
        </w:rPr>
        <w:t>application-develop.properties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这个配置文件。如果以后要把项目上线部署，再改成 produce，然后相应的修改 </w:t>
      </w:r>
      <w:r>
        <w:rPr>
          <w:rStyle w:val="richmediacontentanyCharacter"/>
          <w:rFonts w:ascii="Courier New" w:eastAsia="Courier New" w:hAnsi="Courier New" w:cs="Courier New"/>
          <w:color w:val="000000"/>
          <w:spacing w:val="0"/>
          <w:sz w:val="21"/>
          <w:szCs w:val="21"/>
        </w:rPr>
        <w:t>application-oroduce.properties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文件即可。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2）</w:t>
      </w:r>
      <w:r>
        <w:rPr>
          <w:rStyle w:val="richmediacontentanyCharacter"/>
          <w:rFonts w:ascii="Courier New" w:eastAsia="Courier New" w:hAnsi="Courier New" w:cs="Courier New"/>
          <w:color w:val="000000"/>
          <w:spacing w:val="0"/>
          <w:sz w:val="21"/>
          <w:szCs w:val="21"/>
        </w:rPr>
        <w:t>application-develop.properties</w:t>
      </w:r>
      <w:r>
        <w:rPr>
          <w:rFonts w:ascii="Optima-Regular" w:eastAsia="Optima-Regular" w:hAnsi="Optima-Regular" w:cs="Optima-Regular"/>
          <w:color w:val="000000"/>
          <w:spacing w:val="0"/>
        </w:rPr>
        <w:t>：</w:t>
      </w:r>
    </w:p>
    <w:p>
      <w:pPr>
        <w:numPr>
          <w:ilvl w:val="0"/>
          <w:numId w:val="3"/>
        </w:numPr>
        <w:shd w:val="clear" w:color="auto" w:fill="FFFFFF"/>
        <w:spacing w:before="75" w:after="75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MySQL</w:t>
      </w:r>
    </w:p>
    <w:p>
      <w:pPr>
        <w:numPr>
          <w:ilvl w:val="0"/>
          <w:numId w:val="3"/>
        </w:numPr>
        <w:shd w:val="clear" w:color="auto" w:fill="FFFFFF"/>
        <w:spacing w:before="75" w:after="75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Spring Mail（邮箱需要开启 SMTP 服务）</w:t>
      </w:r>
    </w:p>
    <w:p>
      <w:pPr>
        <w:numPr>
          <w:ilvl w:val="0"/>
          <w:numId w:val="3"/>
        </w:numPr>
        <w:shd w:val="clear" w:color="auto" w:fill="FFFFFF"/>
        <w:spacing w:before="75" w:after="75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Kafka：consumer.group-id（该字段见 Kafka 安装包中的 consumer.proerties，可自行修改, 修改完毕后需要重启 Kafka）</w:t>
      </w:r>
    </w:p>
    <w:p>
      <w:pPr>
        <w:numPr>
          <w:ilvl w:val="0"/>
          <w:numId w:val="3"/>
        </w:numPr>
        <w:shd w:val="clear" w:color="auto" w:fill="FFFFFF"/>
        <w:spacing w:before="75" w:after="75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Elasticsearch：cluster-name（该字段见 Elasticsearch 安装包中的 elasticsearch.yml，可自行修改）</w:t>
      </w:r>
    </w:p>
    <w:p>
      <w:pPr>
        <w:numPr>
          <w:ilvl w:val="0"/>
          <w:numId w:val="3"/>
        </w:numPr>
        <w:shd w:val="clear" w:color="auto" w:fill="FFFFFF"/>
        <w:spacing w:before="75" w:after="120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七牛云（需要新建一个七牛云的对象存储空间，用来存放上传的头像图片）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3）</w:t>
      </w:r>
      <w:r>
        <w:rPr>
          <w:rStyle w:val="richmediacontentanyCharacter"/>
          <w:rFonts w:ascii="Courier New" w:eastAsia="Courier New" w:hAnsi="Courier New" w:cs="Courier New"/>
          <w:color w:val="000000"/>
          <w:spacing w:val="0"/>
          <w:sz w:val="21"/>
          <w:szCs w:val="21"/>
        </w:rPr>
        <w:t>logback-spring-develop.xml</w:t>
      </w:r>
      <w:r>
        <w:rPr>
          <w:rFonts w:ascii="Optima-Regular" w:eastAsia="Optima-Regular" w:hAnsi="Optima-Regular" w:cs="Optima-Regular"/>
          <w:color w:val="000000"/>
          <w:spacing w:val="0"/>
        </w:rPr>
        <w:t>：</w:t>
      </w:r>
    </w:p>
    <w:p>
      <w:pPr>
        <w:numPr>
          <w:ilvl w:val="0"/>
          <w:numId w:val="4"/>
        </w:numPr>
        <w:shd w:val="clear" w:color="auto" w:fill="FFFFFF"/>
        <w:spacing w:before="75" w:after="120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LOG_PATH：日志存放的位置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每次运行之前都需要打开：</w:t>
      </w:r>
    </w:p>
    <w:p>
      <w:pPr>
        <w:numPr>
          <w:ilvl w:val="0"/>
          <w:numId w:val="5"/>
        </w:numPr>
        <w:shd w:val="clear" w:color="auto" w:fill="FFFFFF"/>
        <w:spacing w:before="75" w:after="75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MySQL</w:t>
      </w:r>
    </w:p>
    <w:p>
      <w:pPr>
        <w:numPr>
          <w:ilvl w:val="0"/>
          <w:numId w:val="5"/>
        </w:numPr>
        <w:shd w:val="clear" w:color="auto" w:fill="FFFFFF"/>
        <w:spacing w:before="75" w:after="75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Redis</w:t>
      </w:r>
    </w:p>
    <w:p>
      <w:pPr>
        <w:numPr>
          <w:ilvl w:val="0"/>
          <w:numId w:val="5"/>
        </w:numPr>
        <w:shd w:val="clear" w:color="auto" w:fill="FFFFFF"/>
        <w:spacing w:before="75" w:after="75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Elasticsearch</w:t>
      </w:r>
    </w:p>
    <w:p>
      <w:pPr>
        <w:numPr>
          <w:ilvl w:val="0"/>
          <w:numId w:val="5"/>
        </w:numPr>
        <w:shd w:val="clear" w:color="auto" w:fill="FFFFFF"/>
        <w:spacing w:before="75" w:after="120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Kafka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另外，还需要事件建好数据库 greatecommunity，然后依次运行项目 sql 文件夹下的这几个 sql 文件建立数据库表：</w:t>
      </w:r>
    </w:p>
    <w:p>
      <w:pPr>
        <w:shd w:val="clear" w:color="auto" w:fill="FFFFFF"/>
        <w:spacing w:before="0" w:after="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344271" cy="221963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337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下文是各个组件的详细配置，关于 Java、Maven 的配置这里就不说了，各位自行百度。</w:t>
      </w:r>
    </w:p>
    <w:p>
      <w:pPr>
        <w:pStyle w:val="richmediacontentany"/>
        <w:pBdr>
          <w:top w:val="single" w:sz="6" w:space="0" w:color="DDDDDD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75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000000"/>
          <w:spacing w:val="0"/>
          <w:sz w:val="30"/>
          <w:szCs w:val="30"/>
        </w:rPr>
      </w:pPr>
      <w:r>
        <w:rPr>
          <w:rStyle w:val="richmediacontentanyCharacter"/>
          <w:rFonts w:ascii="Optima-Regular" w:eastAsia="Optima-Regular" w:hAnsi="Optima-Regular" w:cs="Optima-Regular"/>
          <w:b/>
          <w:bCs/>
          <w:color w:val="000000"/>
          <w:spacing w:val="0"/>
          <w:sz w:val="26"/>
          <w:szCs w:val="26"/>
        </w:rPr>
        <w:t>MySQL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① 下载并安装 MySQL 5.7 版本，下载地址：https://dev.mysql.com/downloads/installer/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② 设置数据库帐号密码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③ 下载并安装客户端连接工具 Navicat，下载地址：http://www.formysql.com/xiazai.html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④ 创建数据库 greatecommunity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⑤ 依次导入本项目 sql 文件夹下的 5 个 sql 文件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⑥ 手动添加 3 个特殊用户：</w:t>
      </w:r>
    </w:p>
    <w:p>
      <w:pPr>
        <w:numPr>
          <w:ilvl w:val="0"/>
          <w:numId w:val="6"/>
        </w:numPr>
        <w:shd w:val="clear" w:color="auto" w:fill="FFFFFF"/>
        <w:spacing w:before="75" w:after="75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Style w:val="richmediacontentanyCharacter"/>
          <w:rFonts w:ascii="Optima-Regular" w:eastAsia="Optima-Regular" w:hAnsi="Optima-Regular" w:cs="Optima-Regular"/>
          <w:b/>
          <w:bCs/>
          <w:color w:val="000000"/>
          <w:spacing w:val="0"/>
          <w:sz w:val="23"/>
          <w:szCs w:val="23"/>
        </w:rPr>
        <w:t>必须</w:t>
      </w: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 xml:space="preserve"> - SYSTEM（id = 1）：发送系统通知</w:t>
      </w:r>
    </w:p>
    <w:p>
      <w:pPr>
        <w:numPr>
          <w:ilvl w:val="0"/>
          <w:numId w:val="6"/>
        </w:numPr>
        <w:shd w:val="clear" w:color="auto" w:fill="FFFFFF"/>
        <w:spacing w:before="75" w:after="75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非必须 - admin：管理员（删除帖子）</w:t>
      </w:r>
    </w:p>
    <w:p>
      <w:pPr>
        <w:numPr>
          <w:ilvl w:val="0"/>
          <w:numId w:val="6"/>
        </w:numPr>
        <w:shd w:val="clear" w:color="auto" w:fill="FFFFFF"/>
        <w:spacing w:before="75" w:after="120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非必须 - master：版主（置顶、加精帖子）</w:t>
      </w:r>
    </w:p>
    <w:p>
      <w:pPr>
        <w:pStyle w:val="richmediacontent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384" w:lineRule="atLeast"/>
        <w:ind w:left="390" w:right="390"/>
        <w:jc w:val="left"/>
        <w:rPr>
          <w:rFonts w:ascii="Courier New" w:eastAsia="Courier New" w:hAnsi="Courier New" w:cs="Courier New"/>
          <w:color w:val="000000"/>
          <w:spacing w:val="0"/>
        </w:rPr>
      </w:pPr>
      <w:r>
        <w:rPr>
          <w:rStyle w:val="richmediacontentanyCharacter"/>
          <w:rFonts w:ascii="Consolas" w:eastAsia="Consolas" w:hAnsi="Consolas" w:cs="Consolas"/>
          <w:color w:val="C678DD"/>
          <w:spacing w:val="0"/>
          <w:sz w:val="18"/>
          <w:szCs w:val="18"/>
          <w:shd w:val="clear" w:color="auto" w:fill="282C34"/>
        </w:rPr>
        <w:t>INSERT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 </w:t>
      </w:r>
      <w:r>
        <w:rPr>
          <w:rStyle w:val="richmediacontentanyCharacter"/>
          <w:rFonts w:ascii="Consolas" w:eastAsia="Consolas" w:hAnsi="Consolas" w:cs="Consolas"/>
          <w:color w:val="C678DD"/>
          <w:spacing w:val="0"/>
          <w:sz w:val="18"/>
          <w:szCs w:val="18"/>
          <w:shd w:val="clear" w:color="auto" w:fill="282C34"/>
        </w:rPr>
        <w:t>INTO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 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`user`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 </w:t>
      </w:r>
      <w:r>
        <w:rPr>
          <w:rStyle w:val="richmediacontentanyCharacter"/>
          <w:rFonts w:ascii="Consolas" w:eastAsia="Consolas" w:hAnsi="Consolas" w:cs="Consolas"/>
          <w:color w:val="C678DD"/>
          <w:spacing w:val="0"/>
          <w:sz w:val="18"/>
          <w:szCs w:val="18"/>
          <w:shd w:val="clear" w:color="auto" w:fill="282C34"/>
        </w:rPr>
        <w:t>VALUES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 (</w:t>
      </w:r>
      <w:r>
        <w:rPr>
          <w:rStyle w:val="richmediacontentanyCharacter"/>
          <w:rFonts w:ascii="Consolas" w:eastAsia="Consolas" w:hAnsi="Consolas" w:cs="Consolas"/>
          <w:color w:val="D19A66"/>
          <w:spacing w:val="0"/>
          <w:sz w:val="18"/>
          <w:szCs w:val="18"/>
          <w:shd w:val="clear" w:color="auto" w:fill="282C34"/>
        </w:rPr>
        <w:t>1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'SYSTEM'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'SYSTEM'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'SYSTEM'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'system@sina.com'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D19A66"/>
          <w:spacing w:val="0"/>
          <w:sz w:val="18"/>
          <w:szCs w:val="18"/>
          <w:shd w:val="clear" w:color="auto" w:fill="282C34"/>
        </w:rPr>
        <w:t>0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D19A66"/>
          <w:spacing w:val="0"/>
          <w:sz w:val="18"/>
          <w:szCs w:val="18"/>
          <w:shd w:val="clear" w:color="auto" w:fill="282C34"/>
        </w:rPr>
        <w:t>1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56B6C2"/>
          <w:spacing w:val="0"/>
          <w:sz w:val="18"/>
          <w:szCs w:val="18"/>
          <w:shd w:val="clear" w:color="auto" w:fill="282C34"/>
        </w:rPr>
        <w:t>NULL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'http://static.nowcoder.com/images/head/notify.png'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'2020-01-13 02:11:03'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),(</w:t>
      </w:r>
      <w:r>
        <w:rPr>
          <w:rStyle w:val="richmediacontentanyCharacter"/>
          <w:rFonts w:ascii="Consolas" w:eastAsia="Consolas" w:hAnsi="Consolas" w:cs="Consolas"/>
          <w:color w:val="D19A66"/>
          <w:spacing w:val="0"/>
          <w:sz w:val="18"/>
          <w:szCs w:val="18"/>
          <w:shd w:val="clear" w:color="auto" w:fill="282C34"/>
        </w:rPr>
        <w:t>2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'admin'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'd2d5a85cc78dc580aaa8d5d0dafa0a79'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'0c7b1'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'admin@qq.com'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D19A66"/>
          <w:spacing w:val="0"/>
          <w:sz w:val="18"/>
          <w:szCs w:val="18"/>
          <w:shd w:val="clear" w:color="auto" w:fill="282C34"/>
        </w:rPr>
        <w:t>1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D19A66"/>
          <w:spacing w:val="0"/>
          <w:sz w:val="18"/>
          <w:szCs w:val="18"/>
          <w:shd w:val="clear" w:color="auto" w:fill="282C34"/>
        </w:rPr>
        <w:t>1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'671f3fdb898e455997aec3d2bcb695a6'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'http://qnvxyvq1p.hd-bkt.clouddn.com/e531e57c933b4c71912fe5396b1881f0'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'2021-02-10 22:27:00'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),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br/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(</w:t>
      </w:r>
      <w:r>
        <w:rPr>
          <w:rStyle w:val="richmediacontentanyCharacter"/>
          <w:rFonts w:ascii="Consolas" w:eastAsia="Consolas" w:hAnsi="Consolas" w:cs="Consolas"/>
          <w:color w:val="D19A66"/>
          <w:spacing w:val="0"/>
          <w:sz w:val="18"/>
          <w:szCs w:val="18"/>
          <w:shd w:val="clear" w:color="auto" w:fill="282C34"/>
        </w:rPr>
        <w:t>3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'master'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'852e951a7398e9853feef981c22e15e7'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'3d196'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'master@qq.com'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D19A66"/>
          <w:spacing w:val="0"/>
          <w:sz w:val="18"/>
          <w:szCs w:val="18"/>
          <w:shd w:val="clear" w:color="auto" w:fill="282C34"/>
        </w:rPr>
        <w:t>2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D19A66"/>
          <w:spacing w:val="0"/>
          <w:sz w:val="18"/>
          <w:szCs w:val="18"/>
          <w:shd w:val="clear" w:color="auto" w:fill="282C34"/>
        </w:rPr>
        <w:t>1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'3563733cece74ee4b61b86b0b375987c'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'http://qnvxyvq1p.hd-bkt.clouddn.com/71616bd74fd9418b8b27a67b059ee9e3'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,</w:t>
      </w:r>
      <w:r>
        <w:rPr>
          <w:rStyle w:val="richmediacontentanyCharacter"/>
          <w:rFonts w:ascii="Consolas" w:eastAsia="Consolas" w:hAnsi="Consolas" w:cs="Consolas"/>
          <w:color w:val="98C379"/>
          <w:spacing w:val="0"/>
          <w:sz w:val="18"/>
          <w:szCs w:val="18"/>
          <w:shd w:val="clear" w:color="auto" w:fill="282C34"/>
        </w:rPr>
        <w:t>'2021-02-10 22:29:03'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);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⑦ 修改项目配置文件 </w:t>
      </w:r>
      <w:r>
        <w:rPr>
          <w:rStyle w:val="richmediacontentanyCharacter"/>
          <w:rFonts w:ascii="Courier New" w:eastAsia="Courier New" w:hAnsi="Courier New" w:cs="Courier New"/>
          <w:color w:val="000000"/>
          <w:spacing w:val="0"/>
          <w:sz w:val="21"/>
          <w:szCs w:val="21"/>
        </w:rPr>
        <w:t>application-develop.properties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下的相关配置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87376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305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"/>
        <w:pBdr>
          <w:top w:val="single" w:sz="6" w:space="0" w:color="DDDDDD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75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000000"/>
          <w:spacing w:val="0"/>
          <w:sz w:val="30"/>
          <w:szCs w:val="30"/>
        </w:rPr>
      </w:pPr>
      <w:r>
        <w:rPr>
          <w:rStyle w:val="richmediacontentanyCharacter"/>
          <w:rFonts w:ascii="Optima-Regular" w:eastAsia="Optima-Regular" w:hAnsi="Optima-Regular" w:cs="Optima-Regular"/>
          <w:b/>
          <w:bCs/>
          <w:color w:val="000000"/>
          <w:spacing w:val="0"/>
          <w:sz w:val="26"/>
          <w:szCs w:val="26"/>
        </w:rPr>
        <w:t>Redis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① 下载 Redis for Windows，下载地址：https://github.com/MicrosoftArchive/redis/releases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330708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322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② 下载完后直接解压即可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③ 配置环境变量（系统变量 Path），方便通过命令行启动 Redis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376428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084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④ 通过命令 </w:t>
      </w:r>
      <w:r>
        <w:rPr>
          <w:rStyle w:val="richmediacontentanyCharacter"/>
          <w:rFonts w:ascii="Courier New" w:eastAsia="Courier New" w:hAnsi="Courier New" w:cs="Courier New"/>
          <w:color w:val="000000"/>
          <w:spacing w:val="0"/>
          <w:sz w:val="21"/>
          <w:szCs w:val="21"/>
        </w:rPr>
        <w:t>redis-server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启动 Redis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247396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039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59" w:after="259" w:line="360" w:lineRule="atLeast"/>
        <w:ind w:left="666" w:right="606"/>
        <w:jc w:val="left"/>
        <w:rPr>
          <w:rFonts w:ascii="-apple-system-font" w:eastAsia="-apple-system-font" w:hAnsi="-apple-system-font" w:cs="-apple-system-font"/>
          <w:color w:val="777777"/>
          <w:spacing w:val="0"/>
          <w:sz w:val="23"/>
          <w:szCs w:val="23"/>
        </w:rPr>
      </w:pPr>
      <w:r>
        <w:rPr>
          <w:rFonts w:ascii="-apple-system-font" w:eastAsia="-apple-system-font" w:hAnsi="-apple-system-font" w:cs="-apple-system-font"/>
          <w:color w:val="777777"/>
          <w:spacing w:val="0"/>
          <w:sz w:val="23"/>
          <w:szCs w:val="23"/>
        </w:rPr>
        <w:t xml:space="preserve">如果启动报错找不到 6379 端口，可以先输入 </w:t>
      </w:r>
      <w:r>
        <w:rPr>
          <w:rStyle w:val="richmediacontentanyCharacter"/>
          <w:rFonts w:ascii="Courier New" w:eastAsia="Courier New" w:hAnsi="Courier New" w:cs="Courier New"/>
          <w:color w:val="777777"/>
          <w:spacing w:val="0"/>
          <w:sz w:val="21"/>
          <w:szCs w:val="21"/>
        </w:rPr>
        <w:t>redis-cli</w:t>
      </w:r>
      <w:r>
        <w:rPr>
          <w:rFonts w:ascii="-apple-system-font" w:eastAsia="-apple-system-font" w:hAnsi="-apple-system-font" w:cs="-apple-system-font"/>
          <w:color w:val="777777"/>
          <w:spacing w:val="0"/>
          <w:sz w:val="23"/>
          <w:szCs w:val="23"/>
        </w:rPr>
        <w:t xml:space="preserve"> 命令，然后 </w:t>
      </w:r>
      <w:r>
        <w:rPr>
          <w:rStyle w:val="richmediacontentanyCharacter"/>
          <w:rFonts w:ascii="Courier New" w:eastAsia="Courier New" w:hAnsi="Courier New" w:cs="Courier New"/>
          <w:color w:val="777777"/>
          <w:spacing w:val="0"/>
          <w:sz w:val="21"/>
          <w:szCs w:val="21"/>
        </w:rPr>
        <w:t>exit</w:t>
      </w:r>
      <w:r>
        <w:rPr>
          <w:rFonts w:ascii="-apple-system-font" w:eastAsia="-apple-system-font" w:hAnsi="-apple-system-font" w:cs="-apple-system-font"/>
          <w:color w:val="777777"/>
          <w:spacing w:val="0"/>
          <w:sz w:val="23"/>
          <w:szCs w:val="23"/>
        </w:rPr>
        <w:t xml:space="preserve">，再输入 </w:t>
      </w:r>
      <w:r>
        <w:rPr>
          <w:rStyle w:val="richmediacontentanyCharacter"/>
          <w:rFonts w:ascii="Courier New" w:eastAsia="Courier New" w:hAnsi="Courier New" w:cs="Courier New"/>
          <w:color w:val="777777"/>
          <w:spacing w:val="0"/>
          <w:sz w:val="21"/>
          <w:szCs w:val="21"/>
        </w:rPr>
        <w:t>redis-server</w:t>
      </w:r>
    </w:p>
    <w:p>
      <w:pPr>
        <w:pStyle w:val="richmediacontentany"/>
        <w:pBdr>
          <w:top w:val="single" w:sz="6" w:space="0" w:color="DDDDDD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75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000000"/>
          <w:spacing w:val="0"/>
          <w:sz w:val="30"/>
          <w:szCs w:val="30"/>
        </w:rPr>
      </w:pPr>
      <w:r>
        <w:rPr>
          <w:rStyle w:val="richmediacontentanyCharacter"/>
          <w:rFonts w:ascii="Optima-Regular" w:eastAsia="Optima-Regular" w:hAnsi="Optima-Regular" w:cs="Optima-Regular"/>
          <w:b/>
          <w:bCs/>
          <w:color w:val="000000"/>
          <w:spacing w:val="0"/>
          <w:sz w:val="26"/>
          <w:szCs w:val="26"/>
        </w:rPr>
        <w:t>Elasticsearch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① 下载 Elasticsearch 6.4.3：https://www.elastic.co/cn/downloads/past-releases/elasticsearch-6-4-3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67424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847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59" w:after="259" w:line="360" w:lineRule="atLeast"/>
        <w:ind w:left="666" w:right="606"/>
        <w:jc w:val="left"/>
        <w:rPr>
          <w:rFonts w:ascii="-apple-system-font" w:eastAsia="-apple-system-font" w:hAnsi="-apple-system-font" w:cs="-apple-system-font"/>
          <w:color w:val="777777"/>
          <w:spacing w:val="0"/>
          <w:sz w:val="23"/>
          <w:szCs w:val="23"/>
        </w:rPr>
      </w:pPr>
      <w:r>
        <w:rPr>
          <w:rFonts w:ascii="-apple-system-font" w:eastAsia="-apple-system-font" w:hAnsi="-apple-system-font" w:cs="-apple-system-font"/>
          <w:color w:val="777777"/>
          <w:spacing w:val="0"/>
          <w:sz w:val="23"/>
          <w:szCs w:val="23"/>
        </w:rPr>
        <w:t>注意，下载 ElasticSearch 版本一定要与你的 SpringBoot 版本内部规定的一致，我的是 SpringBoot 2.1.5。为了防止后面出现各种各样的 Bug，各位小伙伴还是尽量和我的版本保持一致。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② 解压完毕后，需要简单配置一下：</w:t>
      </w:r>
      <w:r>
        <w:rPr>
          <w:rStyle w:val="richmediacontentanyCharacter"/>
          <w:rFonts w:ascii="Courier New" w:eastAsia="Courier New" w:hAnsi="Courier New" w:cs="Courier New"/>
          <w:color w:val="000000"/>
          <w:spacing w:val="0"/>
          <w:sz w:val="21"/>
          <w:szCs w:val="21"/>
        </w:rPr>
        <w:t>config/elasticsearch.yml</w:t>
      </w:r>
    </w:p>
    <w:p>
      <w:pPr>
        <w:shd w:val="clear" w:color="auto" w:fill="FFFFFF"/>
        <w:spacing w:before="0" w:after="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455676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862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③ 然后再配到环境变量（系统变量 Path）中去：</w:t>
      </w:r>
    </w:p>
    <w:p>
      <w:pPr>
        <w:shd w:val="clear" w:color="auto" w:fill="FFFFFF"/>
        <w:spacing w:before="0" w:after="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589824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751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9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④ 还需要安装一个</w:t>
      </w:r>
      <w:r>
        <w:rPr>
          <w:rStyle w:val="richmediacontentanyCharacter"/>
          <w:rFonts w:ascii="Optima-Regular" w:eastAsia="Optima-Regular" w:hAnsi="Optima-Regular" w:cs="Optima-Regular"/>
          <w:b/>
          <w:bCs/>
          <w:color w:val="000000"/>
          <w:spacing w:val="0"/>
        </w:rPr>
        <w:t>中文分词插件</w:t>
      </w:r>
      <w:r>
        <w:rPr>
          <w:rFonts w:ascii="Optima-Regular" w:eastAsia="Optima-Regular" w:hAnsi="Optima-Regular" w:cs="Optima-Regular"/>
          <w:color w:val="000000"/>
          <w:spacing w:val="0"/>
        </w:rPr>
        <w:t>（Elasticsearch 自带一个英文分词插件）elasticsearch-analysis-ik 6.4.3，下载地址：https://github.com/medcl/elasticsearch-analysis-ik/releases/tag/v6.4.3)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注意：必须解压到你的 Elasticsearch 安装目录的 </w:t>
      </w:r>
      <w:r>
        <w:rPr>
          <w:rStyle w:val="richmediacontentanyCharacter"/>
          <w:rFonts w:ascii="Courier New" w:eastAsia="Courier New" w:hAnsi="Courier New" w:cs="Courier New"/>
          <w:color w:val="000000"/>
          <w:spacing w:val="0"/>
          <w:sz w:val="21"/>
          <w:szCs w:val="21"/>
        </w:rPr>
        <w:t>plugins/ik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文件夹下（比如我的就是 D:\elasticsearch-6.4.3\plugins\ik）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⑤ 修改项目配置文件 </w:t>
      </w:r>
      <w:r>
        <w:rPr>
          <w:rStyle w:val="richmediacontentanyCharacter"/>
          <w:rFonts w:ascii="Courier New" w:eastAsia="Courier New" w:hAnsi="Courier New" w:cs="Courier New"/>
          <w:color w:val="000000"/>
          <w:spacing w:val="0"/>
          <w:sz w:val="21"/>
          <w:szCs w:val="21"/>
        </w:rPr>
        <w:t>application-develop.properties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下的相关配置：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103632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734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⑥ 启动 Elasticsearch：双击 </w:t>
      </w:r>
      <w:r>
        <w:rPr>
          <w:rStyle w:val="richmediacontentanyCharacter"/>
          <w:rFonts w:ascii="Courier New" w:eastAsia="Courier New" w:hAnsi="Courier New" w:cs="Courier New"/>
          <w:color w:val="000000"/>
          <w:spacing w:val="0"/>
          <w:sz w:val="21"/>
          <w:szCs w:val="21"/>
        </w:rPr>
        <w:t>elasticsearch.bat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即可（首次运行可能会需要一点时间才能启动）</w:t>
      </w:r>
    </w:p>
    <w:p>
      <w:pPr>
        <w:shd w:val="clear" w:color="auto" w:fill="FFFFFF"/>
        <w:spacing w:before="0" w:after="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296028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797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"/>
        <w:pBdr>
          <w:top w:val="single" w:sz="6" w:space="0" w:color="DDDDDD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75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000000"/>
          <w:spacing w:val="0"/>
          <w:sz w:val="30"/>
          <w:szCs w:val="30"/>
        </w:rPr>
      </w:pPr>
      <w:r>
        <w:rPr>
          <w:rStyle w:val="richmediacontentanyCharacter"/>
          <w:rFonts w:ascii="Optima-Regular" w:eastAsia="Optima-Regular" w:hAnsi="Optima-Regular" w:cs="Optima-Regular"/>
          <w:b/>
          <w:bCs/>
          <w:color w:val="000000"/>
          <w:spacing w:val="0"/>
          <w:sz w:val="26"/>
          <w:szCs w:val="26"/>
        </w:rPr>
        <w:t>Kafka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① 下载并安装 Kafka_2.13-2.7.0：https://www.apache.org/dyn/closer.cgi?path=/kafka/2.7.0/kafka_2.13-2.7.0.tgz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② Kafka 自带 Zookeeper，对其配置文件 </w:t>
      </w:r>
      <w:r>
        <w:rPr>
          <w:rStyle w:val="richmediacontentanyCharacter"/>
          <w:rFonts w:ascii="Courier New" w:eastAsia="Courier New" w:hAnsi="Courier New" w:cs="Courier New"/>
          <w:color w:val="000000"/>
          <w:spacing w:val="0"/>
          <w:sz w:val="21"/>
          <w:szCs w:val="21"/>
        </w:rPr>
        <w:t>zookeeper.properties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进行相应的修改：</w:t>
      </w:r>
    </w:p>
    <w:p>
      <w:pPr>
        <w:shd w:val="clear" w:color="auto" w:fill="FFFFFF"/>
        <w:spacing w:before="0" w:after="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421132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438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③ 修改 Kafka 日志文件的存放位置 </w:t>
      </w:r>
      <w:r>
        <w:rPr>
          <w:rStyle w:val="richmediacontentanyCharacter"/>
          <w:rFonts w:ascii="Courier New" w:eastAsia="Courier New" w:hAnsi="Courier New" w:cs="Courier New"/>
          <w:color w:val="000000"/>
          <w:spacing w:val="0"/>
          <w:sz w:val="21"/>
          <w:szCs w:val="21"/>
        </w:rPr>
        <w:t>server.properties</w:t>
      </w:r>
      <w:r>
        <w:rPr>
          <w:rFonts w:ascii="Optima-Regular" w:eastAsia="Optima-Regular" w:hAnsi="Optima-Regular" w:cs="Optima-Regular"/>
          <w:color w:val="000000"/>
          <w:spacing w:val="0"/>
        </w:rPr>
        <w:t>：</w:t>
      </w:r>
    </w:p>
    <w:p>
      <w:pPr>
        <w:shd w:val="clear" w:color="auto" w:fill="FFFFFF"/>
        <w:spacing w:before="0" w:after="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36068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770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59" w:after="259" w:line="360" w:lineRule="atLeast"/>
        <w:ind w:left="666" w:right="606"/>
        <w:jc w:val="left"/>
        <w:rPr>
          <w:rFonts w:ascii="-apple-system-font" w:eastAsia="-apple-system-font" w:hAnsi="-apple-system-font" w:cs="-apple-system-font"/>
          <w:color w:val="777777"/>
          <w:spacing w:val="0"/>
          <w:sz w:val="23"/>
          <w:szCs w:val="23"/>
        </w:rPr>
      </w:pPr>
      <w:r>
        <w:rPr>
          <w:rFonts w:ascii="-apple-system-font" w:eastAsia="-apple-system-font" w:hAnsi="-apple-system-font" w:cs="-apple-system-font"/>
          <w:color w:val="777777"/>
          <w:spacing w:val="0"/>
          <w:sz w:val="23"/>
          <w:szCs w:val="23"/>
        </w:rPr>
        <w:t>如果后续 Kafka 的启动出现了问题，删除这个文件夹 kafka-logs 然后重新启动就好了，这是 Windows 下的一个 BUG。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④ 修改 consumer.group-id，在 </w:t>
      </w:r>
      <w:r>
        <w:rPr>
          <w:rStyle w:val="richmediacontentanyCharacter"/>
          <w:rFonts w:ascii="Courier New" w:eastAsia="Courier New" w:hAnsi="Courier New" w:cs="Courier New"/>
          <w:color w:val="000000"/>
          <w:spacing w:val="0"/>
          <w:sz w:val="21"/>
          <w:szCs w:val="21"/>
        </w:rPr>
        <w:t>consumer.proerties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文件下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407416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510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⑤ 修改项目配置文件 </w:t>
      </w:r>
      <w:r>
        <w:rPr>
          <w:rStyle w:val="richmediacontentanyCharacter"/>
          <w:rFonts w:ascii="Courier New" w:eastAsia="Courier New" w:hAnsi="Courier New" w:cs="Courier New"/>
          <w:color w:val="000000"/>
          <w:spacing w:val="0"/>
          <w:sz w:val="21"/>
          <w:szCs w:val="21"/>
        </w:rPr>
        <w:t>application-develop.properties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下的相关配置：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110744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44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⑥ 启动 Kafka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第一步：开启一个命令行，输入如下命令</w:t>
      </w:r>
    </w:p>
    <w:p>
      <w:pPr>
        <w:pStyle w:val="richmediacontent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384" w:lineRule="atLeast"/>
        <w:ind w:left="390" w:right="390"/>
        <w:jc w:val="left"/>
        <w:rPr>
          <w:rFonts w:ascii="Courier New" w:eastAsia="Courier New" w:hAnsi="Courier New" w:cs="Courier New"/>
          <w:color w:val="000000"/>
          <w:spacing w:val="0"/>
        </w:rPr>
      </w:pP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cd d:\kafka_2.13-2.7.0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br/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br/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bin\windows\zookeeper-server-start.bat config\zookeeper.properties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40132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01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第二步：开启另一个命令行，输入如下命令</w:t>
      </w:r>
    </w:p>
    <w:p>
      <w:pPr>
        <w:pStyle w:val="richmediacontent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384" w:lineRule="atLeast"/>
        <w:ind w:left="390" w:right="390"/>
        <w:jc w:val="left"/>
        <w:rPr>
          <w:rFonts w:ascii="Courier New" w:eastAsia="Courier New" w:hAnsi="Courier New" w:cs="Courier New"/>
          <w:color w:val="000000"/>
          <w:spacing w:val="0"/>
        </w:rPr>
      </w:pP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cd d:\kafka_2.13-2.7.0</w:t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br/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br/>
      </w:r>
      <w:r>
        <w:rPr>
          <w:rStyle w:val="richmediacontentanyCharacter"/>
          <w:rFonts w:ascii="Consolas" w:eastAsia="Consolas" w:hAnsi="Consolas" w:cs="Consolas"/>
          <w:color w:val="ABB2BF"/>
          <w:spacing w:val="0"/>
          <w:sz w:val="18"/>
          <w:szCs w:val="18"/>
          <w:shd w:val="clear" w:color="auto" w:fill="282C34"/>
        </w:rPr>
        <w:t>bin\windows\kafka-server-start.bat config\server.properties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5080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982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"/>
        <w:pBdr>
          <w:top w:val="single" w:sz="6" w:space="0" w:color="DDDDDD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75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000000"/>
          <w:spacing w:val="0"/>
          <w:sz w:val="30"/>
          <w:szCs w:val="30"/>
        </w:rPr>
      </w:pPr>
      <w:r>
        <w:rPr>
          <w:rStyle w:val="richmediacontentanyCharacter"/>
          <w:rFonts w:ascii="Optima-Regular" w:eastAsia="Optima-Regular" w:hAnsi="Optima-Regular" w:cs="Optima-Regular"/>
          <w:b/>
          <w:bCs/>
          <w:color w:val="000000"/>
          <w:spacing w:val="0"/>
          <w:sz w:val="26"/>
          <w:szCs w:val="26"/>
        </w:rPr>
        <w:t>Spring Mail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① Spring Mail 用于发送激活邮件，你需要注册一个邮箱，并开启 SMTP 服务，这里以新浪邮箱为例：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251968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675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② 修改项目配置文件 </w:t>
      </w:r>
      <w:r>
        <w:rPr>
          <w:rStyle w:val="richmediacontentanyCharacter"/>
          <w:rFonts w:ascii="Courier New" w:eastAsia="Courier New" w:hAnsi="Courier New" w:cs="Courier New"/>
          <w:color w:val="000000"/>
          <w:spacing w:val="0"/>
          <w:sz w:val="21"/>
          <w:szCs w:val="21"/>
        </w:rPr>
        <w:t>application-develop.properties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下的相关配置：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155448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568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"/>
        <w:pBdr>
          <w:top w:val="single" w:sz="6" w:space="0" w:color="DDDDDD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75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000000"/>
          <w:spacing w:val="0"/>
          <w:sz w:val="30"/>
          <w:szCs w:val="30"/>
        </w:rPr>
      </w:pPr>
      <w:r>
        <w:rPr>
          <w:rStyle w:val="richmediacontentanyCharacter"/>
          <w:rFonts w:ascii="Optima-Regular" w:eastAsia="Optima-Regular" w:hAnsi="Optima-Regular" w:cs="Optima-Regular"/>
          <w:b/>
          <w:bCs/>
          <w:color w:val="000000"/>
          <w:spacing w:val="0"/>
          <w:sz w:val="26"/>
          <w:szCs w:val="26"/>
        </w:rPr>
        <w:t>七牛云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本项目的头像文件存储在七牛云服务器。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① 在七牛云创建一个对象存储空间，测试域名有效期 30 天，且不支持 https 访问，只能 http。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259" w:after="259" w:line="360" w:lineRule="atLeast"/>
        <w:ind w:left="666" w:right="606"/>
        <w:jc w:val="left"/>
        <w:rPr>
          <w:rFonts w:ascii="-apple-system-font" w:eastAsia="-apple-system-font" w:hAnsi="-apple-system-font" w:cs="-apple-system-font"/>
          <w:color w:val="777777"/>
          <w:spacing w:val="0"/>
          <w:sz w:val="23"/>
          <w:szCs w:val="23"/>
        </w:rPr>
      </w:pPr>
      <w:r>
        <w:rPr>
          <w:rFonts w:ascii="-apple-system-font" w:eastAsia="-apple-system-font" w:hAnsi="-apple-system-font" w:cs="-apple-system-font"/>
          <w:color w:val="777777"/>
          <w:spacing w:val="0"/>
          <w:sz w:val="23"/>
          <w:szCs w:val="23"/>
        </w:rPr>
        <w:t>30 天后这个测试域名就失效了，再重新创建一个空间就行了，或者也可以绑定自己购买的域名。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25654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582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>② 查看密钥：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1129229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749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hd w:val="clear" w:color="auto" w:fill="FFFFFF"/>
        <w:spacing w:before="75" w:after="75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AK：标识身份</w:t>
      </w:r>
    </w:p>
    <w:p>
      <w:pPr>
        <w:numPr>
          <w:ilvl w:val="0"/>
          <w:numId w:val="7"/>
        </w:numPr>
        <w:shd w:val="clear" w:color="auto" w:fill="FFFFFF"/>
        <w:spacing w:before="75" w:after="120" w:line="390" w:lineRule="atLeast"/>
        <w:ind w:left="765" w:right="390" w:hanging="210"/>
        <w:jc w:val="left"/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color w:val="010101"/>
          <w:spacing w:val="0"/>
          <w:sz w:val="23"/>
          <w:szCs w:val="23"/>
        </w:rPr>
        <w:t>SK：用于加密上传文件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③ 修改项目配置文件 </w:t>
      </w:r>
      <w:r>
        <w:rPr>
          <w:rStyle w:val="richmediacontentanyCharacter"/>
          <w:rFonts w:ascii="Courier New" w:eastAsia="Courier New" w:hAnsi="Courier New" w:cs="Courier New"/>
          <w:color w:val="000000"/>
          <w:spacing w:val="0"/>
          <w:sz w:val="21"/>
          <w:szCs w:val="21"/>
        </w:rPr>
        <w:t>application-develop.properties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下的相关配置：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1163320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617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any"/>
        <w:pBdr>
          <w:top w:val="single" w:sz="6" w:space="0" w:color="DDDDDD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300" w:after="75" w:line="480" w:lineRule="atLeast"/>
        <w:ind w:left="390" w:right="390"/>
        <w:jc w:val="left"/>
        <w:rPr>
          <w:rFonts w:ascii="Optima-Regular" w:eastAsia="Optima-Regular" w:hAnsi="Optima-Regular" w:cs="Optima-Regular"/>
          <w:b/>
          <w:bCs/>
          <w:color w:val="000000"/>
          <w:spacing w:val="0"/>
          <w:sz w:val="30"/>
          <w:szCs w:val="30"/>
        </w:rPr>
      </w:pPr>
      <w:r>
        <w:rPr>
          <w:rStyle w:val="richmediacontentanyCharacter"/>
          <w:rFonts w:ascii="Optima-Regular" w:eastAsia="Optima-Regular" w:hAnsi="Optima-Regular" w:cs="Optima-Regular"/>
          <w:b/>
          <w:bCs/>
          <w:color w:val="000000"/>
          <w:spacing w:val="0"/>
          <w:sz w:val="26"/>
          <w:szCs w:val="26"/>
        </w:rPr>
        <w:t>日志</w:t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最后，修改一下 </w:t>
      </w:r>
      <w:r>
        <w:rPr>
          <w:rStyle w:val="richmediacontentanyCharacter"/>
          <w:rFonts w:ascii="Courier New" w:eastAsia="Courier New" w:hAnsi="Courier New" w:cs="Courier New"/>
          <w:color w:val="000000"/>
          <w:spacing w:val="0"/>
          <w:sz w:val="21"/>
          <w:szCs w:val="21"/>
        </w:rPr>
        <w:t>logback-spring-develop.xml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中日志文件的存放位置：</w:t>
      </w:r>
    </w:p>
    <w:p>
      <w:pPr>
        <w:shd w:val="clear" w:color="auto" w:fill="FFFFFF"/>
        <w:spacing w:before="0" w:after="15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strike w:val="0"/>
          <w:color w:val="000000"/>
          <w:spacing w:val="0"/>
          <w:u w:val="none"/>
        </w:rPr>
        <w:drawing>
          <wp:inline>
            <wp:extent cx="5486400" cy="90424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134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240" w:line="384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0"/>
        </w:rPr>
      </w:pPr>
      <w:r>
        <w:rPr>
          <w:rFonts w:ascii="Optima-Regular" w:eastAsia="Optima-Regular" w:hAnsi="Optima-Regular" w:cs="Optima-Regular"/>
          <w:color w:val="000000"/>
          <w:spacing w:val="0"/>
        </w:rPr>
        <w:t xml:space="preserve">本地环境全部配置完毕，运行 </w:t>
      </w:r>
      <w:r>
        <w:rPr>
          <w:rStyle w:val="richmediacontentanyCharacter"/>
          <w:rFonts w:ascii="Courier New" w:eastAsia="Courier New" w:hAnsi="Courier New" w:cs="Courier New"/>
          <w:color w:val="000000"/>
          <w:spacing w:val="0"/>
          <w:sz w:val="21"/>
          <w:szCs w:val="21"/>
        </w:rPr>
        <w:t>com.greate.community.CommunityApplication</w:t>
      </w:r>
      <w:r>
        <w:rPr>
          <w:rFonts w:ascii="Optima-Regular" w:eastAsia="Optima-Regular" w:hAnsi="Optima-Regular" w:cs="Optima-Regular"/>
          <w:color w:val="000000"/>
          <w:spacing w:val="0"/>
        </w:rPr>
        <w:t xml:space="preserve"> 开始体验 Echo 吧 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  <w:t>点击进入留言板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90950" cy="180975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378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hd w:val="clear" w:color="auto" w:fill="FFFFFF"/>
        <w:spacing w:before="60" w:after="60" w:line="360" w:lineRule="atLeast"/>
        <w:ind w:left="750" w:right="390" w:hanging="206"/>
        <w:jc w:val="left"/>
        <w:rPr>
          <w:rFonts w:ascii="Optima-Regular" w:eastAsia="Optima-Regular" w:hAnsi="Optima-Regular" w:cs="Optima-Regular"/>
          <w:color w:val="424B5D"/>
          <w:spacing w:val="0"/>
          <w:sz w:val="23"/>
          <w:szCs w:val="23"/>
        </w:rPr>
      </w:pPr>
      <w:r>
        <w:rPr>
          <w:rStyle w:val="richmediacontentanyCharacter"/>
          <w:rFonts w:ascii="Optima-Regular" w:eastAsia="Optima-Regular" w:hAnsi="Optima-Regular" w:cs="Optima-Regular"/>
          <w:color w:val="424B5D"/>
          <w:spacing w:val="0"/>
          <w:sz w:val="21"/>
          <w:szCs w:val="21"/>
        </w:rPr>
        <w:t xml:space="preserve">博主小硕在读，深耕 Java，目前在维护一个教程类仓库 </w:t>
      </w:r>
      <w:r>
        <w:rPr>
          <w:rStyle w:val="richmediacontentanyCharacter"/>
          <w:rFonts w:ascii="Courier New" w:eastAsia="Courier New" w:hAnsi="Courier New" w:cs="Courier New"/>
          <w:color w:val="424B5D"/>
          <w:spacing w:val="0"/>
          <w:sz w:val="21"/>
          <w:szCs w:val="21"/>
        </w:rPr>
        <w:t>CS-Wiki</w:t>
      </w:r>
      <w:r>
        <w:rPr>
          <w:rStyle w:val="richmediacontentanyCharacter"/>
          <w:rFonts w:ascii="Optima-Regular" w:eastAsia="Optima-Regular" w:hAnsi="Optima-Regular" w:cs="Optima-Regular"/>
          <w:color w:val="424B5D"/>
          <w:spacing w:val="0"/>
          <w:sz w:val="21"/>
          <w:szCs w:val="21"/>
        </w:rPr>
        <w:t>「Gitee 官方推荐项目，现已 1.5k+ star，仓库地址：</w:t>
      </w:r>
      <w:r>
        <w:rPr>
          <w:rStyle w:val="richmediacontentanyCharacter"/>
          <w:rFonts w:ascii="Optima-Regular" w:eastAsia="Optima-Regular" w:hAnsi="Optima-Regular" w:cs="Optima-Regular"/>
          <w:color w:val="424B5D"/>
          <w:spacing w:val="0"/>
          <w:sz w:val="21"/>
          <w:szCs w:val="21"/>
          <w:u w:val="single" w:color="424B5D"/>
        </w:rPr>
        <w:t>https://gitee.com/veal98/CS-Wiki</w:t>
      </w:r>
      <w:r>
        <w:rPr>
          <w:rStyle w:val="richmediacontentanyCharacter"/>
          <w:rFonts w:ascii="Optima-Regular" w:eastAsia="Optima-Regular" w:hAnsi="Optima-Regular" w:cs="Optima-Regular"/>
          <w:color w:val="424B5D"/>
          <w:spacing w:val="0"/>
          <w:sz w:val="21"/>
          <w:szCs w:val="21"/>
        </w:rPr>
        <w:t>」，公众号上的文章也会在此同步更新，欢迎各位前来交流学习。</w:t>
      </w:r>
    </w:p>
    <w:p>
      <w:pPr>
        <w:numPr>
          <w:ilvl w:val="0"/>
          <w:numId w:val="8"/>
        </w:numPr>
        <w:shd w:val="clear" w:color="auto" w:fill="FFFFFF"/>
        <w:spacing w:before="60" w:after="60" w:line="360" w:lineRule="atLeast"/>
        <w:ind w:left="750" w:right="390" w:hanging="206"/>
        <w:jc w:val="left"/>
        <w:rPr>
          <w:rFonts w:ascii="Optima-Regular" w:eastAsia="Optima-Regular" w:hAnsi="Optima-Regular" w:cs="Optima-Regular"/>
          <w:color w:val="424B5D"/>
          <w:spacing w:val="0"/>
          <w:sz w:val="23"/>
          <w:szCs w:val="23"/>
        </w:rPr>
      </w:pPr>
      <w:r>
        <w:rPr>
          <w:rStyle w:val="richmediacontentanyCharacter"/>
          <w:rFonts w:ascii="Optima-Regular" w:eastAsia="Optima-Regular" w:hAnsi="Optima-Regular" w:cs="Optima-Regular"/>
          <w:color w:val="424B5D"/>
          <w:spacing w:val="0"/>
          <w:sz w:val="21"/>
          <w:szCs w:val="21"/>
        </w:rPr>
        <w:t xml:space="preserve">准备春招秋招的小伙伴可以参考我的这个论坛项目 </w:t>
      </w:r>
      <w:r>
        <w:rPr>
          <w:rStyle w:val="richmediacontentanyCharacter"/>
          <w:rFonts w:ascii="Courier New" w:eastAsia="Courier New" w:hAnsi="Courier New" w:cs="Courier New"/>
          <w:color w:val="424B5D"/>
          <w:spacing w:val="0"/>
          <w:sz w:val="21"/>
          <w:szCs w:val="21"/>
        </w:rPr>
        <w:t>Echo</w:t>
      </w:r>
      <w:r>
        <w:rPr>
          <w:rStyle w:val="richmediacontentanyCharacter"/>
          <w:rFonts w:ascii="Optima-Regular" w:eastAsia="Optima-Regular" w:hAnsi="Optima-Regular" w:cs="Optima-Regular"/>
          <w:color w:val="424B5D"/>
          <w:spacing w:val="0"/>
          <w:sz w:val="21"/>
          <w:szCs w:val="21"/>
        </w:rPr>
        <w:t>「Gitee 官方推荐项目，现已 600+ star，仓库地址：</w:t>
      </w:r>
      <w:r>
        <w:rPr>
          <w:rStyle w:val="richmediacontentanyCharacter"/>
          <w:rFonts w:ascii="Optima-Regular" w:eastAsia="Optima-Regular" w:hAnsi="Optima-Regular" w:cs="Optima-Regular"/>
          <w:color w:val="424B5D"/>
          <w:spacing w:val="0"/>
          <w:sz w:val="21"/>
          <w:szCs w:val="21"/>
          <w:u w:val="single" w:color="424B5D"/>
        </w:rPr>
        <w:t>https://gitee.com/veal98/Echo</w:t>
      </w:r>
      <w:r>
        <w:rPr>
          <w:rStyle w:val="richmediacontentanyCharacter"/>
          <w:rFonts w:ascii="Optima-Regular" w:eastAsia="Optima-Regular" w:hAnsi="Optima-Regular" w:cs="Optima-Regular"/>
          <w:color w:val="424B5D"/>
          <w:spacing w:val="0"/>
          <w:sz w:val="21"/>
          <w:szCs w:val="21"/>
        </w:rPr>
        <w:t>」。配套教程正在同步更新中，公众号后台回复 "Echo" 即可免费获取。</w:t>
      </w:r>
    </w:p>
    <w:p>
      <w:pPr>
        <w:numPr>
          <w:ilvl w:val="0"/>
          <w:numId w:val="8"/>
        </w:numPr>
        <w:shd w:val="clear" w:color="auto" w:fill="FFFFFF"/>
        <w:spacing w:before="60" w:after="60" w:line="360" w:lineRule="atLeast"/>
        <w:ind w:left="750" w:right="390" w:hanging="206"/>
        <w:jc w:val="left"/>
        <w:rPr>
          <w:rFonts w:ascii="Optima-Regular" w:eastAsia="Optima-Regular" w:hAnsi="Optima-Regular" w:cs="Optima-Regular"/>
          <w:color w:val="424B5D"/>
          <w:spacing w:val="0"/>
          <w:sz w:val="23"/>
          <w:szCs w:val="23"/>
        </w:rPr>
      </w:pPr>
      <w:r>
        <w:rPr>
          <w:rStyle w:val="richmediacontentanyCharacter"/>
          <w:rFonts w:ascii="Optima-Regular" w:eastAsia="Optima-Regular" w:hAnsi="Optima-Regular" w:cs="Optima-Regular"/>
          <w:color w:val="424B5D"/>
          <w:spacing w:val="0"/>
          <w:sz w:val="21"/>
          <w:szCs w:val="21"/>
        </w:rPr>
        <w:t>另外，虽然现在本号仍然很小，粉丝也没多少，不过我还是建了一个交流群『</w:t>
      </w:r>
      <w:r>
        <w:rPr>
          <w:rStyle w:val="richmediacontentanyCharacter"/>
          <w:rFonts w:ascii="SimSun" w:eastAsia="SimSun" w:hAnsi="SimSun" w:cs="SimSun"/>
          <w:color w:val="424B5D"/>
          <w:spacing w:val="0"/>
          <w:sz w:val="21"/>
          <w:szCs w:val="21"/>
        </w:rPr>
        <w:t>小牛肉和它的小伙伴们</w:t>
      </w:r>
      <w:r>
        <w:rPr>
          <w:rStyle w:val="richmediacontentanyCharacter"/>
          <w:rFonts w:ascii="Optima-Regular" w:eastAsia="Optima-Regular" w:hAnsi="Optima-Regular" w:cs="Optima-Regular"/>
          <w:color w:val="424B5D"/>
          <w:spacing w:val="0"/>
          <w:sz w:val="21"/>
          <w:szCs w:val="21"/>
        </w:rPr>
        <w:t>』，感兴趣的各位可以下方扫码加我微信回复 "进群"，我拉你进群：</w:t>
      </w:r>
    </w:p>
    <w:p>
      <w:pPr>
        <w:shd w:val="clear" w:color="auto" w:fill="FFFFFF"/>
        <w:spacing w:before="180" w:after="180" w:line="360" w:lineRule="atLeast"/>
        <w:ind w:left="750" w:right="390"/>
        <w:jc w:val="left"/>
        <w:rPr>
          <w:rFonts w:ascii="Optima-Regular" w:eastAsia="Optima-Regular" w:hAnsi="Optima-Regular" w:cs="Optima-Regular"/>
          <w:color w:val="424B5D"/>
          <w:spacing w:val="0"/>
          <w:sz w:val="23"/>
          <w:szCs w:val="23"/>
        </w:rPr>
      </w:pPr>
      <w:r>
        <w:rPr>
          <w:rFonts w:ascii="Optima-Regular" w:eastAsia="Optima-Regular" w:hAnsi="Optima-Regular" w:cs="Optima-Regular"/>
          <w:strike w:val="0"/>
          <w:color w:val="424B5D"/>
          <w:spacing w:val="0"/>
          <w:sz w:val="23"/>
          <w:szCs w:val="23"/>
          <w:u w:val="none"/>
        </w:rPr>
        <w:drawing>
          <wp:inline>
            <wp:extent cx="5486400" cy="710605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528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6" w:color="auto"/>
          <w:left w:val="none" w:sz="0" w:space="0" w:color="auto"/>
          <w:bottom w:val="none" w:sz="0" w:space="6" w:color="auto"/>
          <w:right w:val="none" w:sz="0" w:space="0" w:color="auto"/>
        </w:pBdr>
        <w:shd w:val="clear" w:color="auto" w:fill="FFFFFF"/>
        <w:spacing w:before="0" w:after="0" w:line="390" w:lineRule="atLeast"/>
        <w:ind w:left="390" w:right="390"/>
        <w:jc w:val="left"/>
        <w:rPr>
          <w:rFonts w:ascii="Optima-Regular" w:eastAsia="Optima-Regular" w:hAnsi="Optima-Regular" w:cs="Optima-Regular"/>
          <w:color w:val="000000"/>
          <w:spacing w:val="22"/>
        </w:rPr>
      </w:pPr>
      <w:r>
        <w:rPr>
          <w:rFonts w:ascii="-apple-system" w:eastAsia="-apple-system" w:hAnsi="-apple-system" w:cs="-apple-system"/>
          <w:strike w:val="0"/>
          <w:color w:val="000000"/>
          <w:spacing w:val="22"/>
          <w:u w:val="none"/>
        </w:rPr>
        <w:drawing>
          <wp:inline>
            <wp:extent cx="5486400" cy="1524000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907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暂无...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00000007"/>
    <w:multiLevelType w:val="hybridMultilevel"/>
    <w:tmpl w:val="0000000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>
    <w:nsid w:val="00000008"/>
    <w:multiLevelType w:val="hybridMultilevel"/>
    <w:tmpl w:val="000000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blockquote">
    <w:name w:val="rich_media_content_blockquote"/>
    <w:basedOn w:val="Normal"/>
    <w:pPr>
      <w:pBdr>
        <w:left w:val="single" w:sz="18" w:space="7" w:color="DBDBDB"/>
      </w:pBdr>
    </w:pPr>
  </w:style>
  <w:style w:type="paragraph" w:customStyle="1" w:styleId="richmediacontentp">
    <w:name w:val="rich_media_content_p"/>
    <w:basedOn w:val="Normal"/>
  </w:style>
  <w:style w:type="paragraph" w:customStyle="1" w:styleId="richmediacontentany">
    <w:name w:val="rich_media_content_any"/>
    <w:basedOn w:val="Normal"/>
  </w:style>
  <w:style w:type="character" w:customStyle="1" w:styleId="richmediacontentanyCharacter">
    <w:name w:val="rich_media_content_any Character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image" Target="media/image25.jpeg" /><Relationship Id="rId31" Type="http://schemas.openxmlformats.org/officeDocument/2006/relationships/image" Target="media/image26.png" /><Relationship Id="rId32" Type="http://schemas.openxmlformats.org/officeDocument/2006/relationships/numbering" Target="numbering.xml" /><Relationship Id="rId33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I0NDc3ODE5OQ==&amp;mid=2247486377&amp;idx=2&amp;sn=627c94e6a430b6e3188c2f2d5af9a110&amp;chksm=e959de11de2e5707fd0e5a67321031dd447fbbb1de7941b0082e9fd94725200f73838c553482&amp;scene=178&amp;cur_album_id=174449764951849369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修订版 - Echo 在 Windows 环境下的部署</dc:title>
  <cp:revision>1</cp:revision>
</cp:coreProperties>
</file>