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Echo 的评论是如何显示的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飞天小牛肉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飞天小牛肉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飞天小牛肉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CS-Wiki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InfoQ &amp; 阿里云签约作者，分享原创技术干货和成长经验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2021-04-27</w:t>
      </w:r>
      <w:hyperlink r:id="rId5" w:anchor="rd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#Echo 学习教程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18个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 xml:space="preserve">关于评论模块需要注意的就是评论表 comment 的设计，这个表应该是相对来说最复杂的一张了。因为不仅有评论（对帖子的评论），还有对评论的回复，都放在这一张表里面了。把握其中字段的含义，尤其是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entity_id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这个字段，才能透彻了解这个功能的逻辑。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1648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445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先来回顾一下 comment 表：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63006" cy="3982006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7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id：评论/回复的唯一标识</w:t>
      </w:r>
    </w:p>
    <w:p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user_id：用户 id（哪个用户发布了这个评论/回复）</w:t>
      </w:r>
    </w:p>
    <w:p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entity_type：实体类型（表示这条 comment 是针对哪个类型的，如果是针对帖子的，那么这个 comment 就是评论；如果是针对评论的，那么这条 comment 就是回复）</w:t>
      </w:r>
    </w:p>
    <w:p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entity_id：实体的 id（如果是对帖子的评论，就存储帖子的 id；如果是对评论的回复，就存储评论的 id；还有对回复的回复，存储的仍然是所属评论的 id。也就是说，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35B378"/>
          <w:spacing w:val="8"/>
          <w:sz w:val="26"/>
          <w:szCs w:val="26"/>
        </w:rPr>
        <w:t>某个帖子下的所有评论，它们的 entity_id 都是这个帖子的 id。某条评论下的所有回复，它们的 entity_id 都是这条评论的 id</w:t>
      </w: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。）</w:t>
      </w:r>
    </w:p>
    <w:p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target_id：目标用户 id（表示这条评论/回复是针对哪个用户的。比如用户 admin 发了一个帖子，用户 master 评论了这个帖子，那么这里的 target_id 存储的就是用户 admin 的 id。）</w:t>
      </w:r>
    </w:p>
    <w:p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content：评论/回复的内容</w:t>
      </w:r>
    </w:p>
    <w:p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status：评论/回复状态</w:t>
      </w:r>
    </w:p>
    <w:p>
      <w:pPr>
        <w:numPr>
          <w:ilvl w:val="1"/>
          <w:numId w:val="1"/>
        </w:numPr>
        <w:shd w:val="clear" w:color="auto" w:fill="FFFFFF"/>
        <w:spacing w:before="150" w:after="150" w:line="390" w:lineRule="atLeast"/>
        <w:ind w:left="1140" w:right="390" w:hanging="219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0 - 正常（默认）</w:t>
      </w:r>
    </w:p>
    <w:p>
      <w:pPr>
        <w:numPr>
          <w:ilvl w:val="1"/>
          <w:numId w:val="1"/>
        </w:numPr>
        <w:shd w:val="clear" w:color="auto" w:fill="FFFFFF"/>
        <w:spacing w:before="150" w:after="150" w:line="390" w:lineRule="atLeast"/>
        <w:ind w:left="1140" w:right="390" w:hanging="219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1 - 禁用（这个状态截止目前还没有使用，各位可以自行扩展哈）</w:t>
      </w:r>
    </w:p>
    <w:p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create_time：评论/回复发布时间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00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Dao 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 xml:space="preserve">关于评论的 Dao 层接口定义在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CommentMapper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中。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 xml:space="preserve">解释下下图中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selectCommentByEntity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这个方法，和帖子分页差不多，它的功能就是根据 entityType 和 entityId 来分页查询评论。更通俗来说，这个方法可以通过 entityType 来指定是查询评论还是查询回复，如果是查询评论，可以继续通过 entityId 来指定查询针对哪个帖子的评论；如果是查询回复，同样也是通过 entityId 来继续指定查询针对哪条评论的回复。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看到这里想必大家也就明朗了，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35B378"/>
          <w:spacing w:val="8"/>
        </w:rPr>
        <w:t>通过 entityType 和 entityId 这个组合我们就可以唯一的指定一条评论或者回复</w:t>
      </w:r>
      <w:r>
        <w:rPr>
          <w:rFonts w:ascii="Optima-Regular" w:eastAsia="Optima-Regular" w:hAnsi="Optima-Regular" w:cs="Optima-Regular"/>
          <w:color w:val="000000"/>
          <w:spacing w:val="8"/>
        </w:rPr>
        <w:t>。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8064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276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来看这俩接口的具体实现：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005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413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这个没啥好说的吧，各位直接看代码就行。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另外，这里的 Service 层也比较简单，就是调用了一下 Dao，我就不再多费口舌了。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00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表现层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评论与回复是在哪里显示的呢？帖子的详情页里面，对吧。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一篇帖子的详情页需要哪些东西呢？我们来看看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2788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455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还是很清楚的，我们需要后端传过来的数据有如下这些：</w:t>
      </w:r>
    </w:p>
    <w:p>
      <w:pPr>
        <w:numPr>
          <w:ilvl w:val="0"/>
          <w:numId w:val="2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帖子的相关信息：包括内容、标题、发帖时间、以及作者信息、点赞数量、评论数量、当前登录用户对该帖子的点赞状态等</w:t>
      </w:r>
    </w:p>
    <w:p>
      <w:pPr>
        <w:numPr>
          <w:ilvl w:val="0"/>
          <w:numId w:val="2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评论的相关信息：包括内容、发布该评论的时间、以及发布该评论的作者信息、点赞数量、回复数量、回复的相关信息、当前登录用户对该评论的点赞状态等</w:t>
      </w:r>
    </w:p>
    <w:p>
      <w:pPr>
        <w:numPr>
          <w:ilvl w:val="0"/>
          <w:numId w:val="2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回复的相关信息被封装在评论的相关信息里面，既然回复和评论我们都放在一张表里面了，那自然不用多说，它和显示评论所需要的信息是一样的。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文字叙述还是略显生涩，各位直接看图吧，一个帖子的详情页需要封装的信息大概如下：</w:t>
      </w:r>
    </w:p>
    <w:p>
      <w:pPr>
        <w:shd w:val="clear" w:color="auto" w:fill="FFFFFF"/>
        <w:spacing w:before="0" w:after="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853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058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150" w:line="336" w:lineRule="atLeast"/>
        <w:ind w:left="390" w:right="390"/>
        <w:jc w:val="center"/>
        <w:rPr>
          <w:rFonts w:ascii="Optima-Regular" w:eastAsia="Optima-Regular" w:hAnsi="Optima-Regular" w:cs="Optima-Regular"/>
          <w:color w:val="888888"/>
          <w:spacing w:val="8"/>
          <w:sz w:val="21"/>
          <w:szCs w:val="21"/>
        </w:rPr>
      </w:pPr>
      <w:r>
        <w:rPr>
          <w:rFonts w:ascii="Optima-Regular" w:eastAsia="Optima-Regular" w:hAnsi="Optima-Regular" w:cs="Optima-Regular"/>
          <w:color w:val="888888"/>
          <w:spacing w:val="8"/>
          <w:sz w:val="21"/>
          <w:szCs w:val="21"/>
        </w:rPr>
        <w:t>img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 xml:space="preserve">这段代码放在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DiscussPostController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中的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getDiscussPost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方法里面，代码非常长，很容易懵逼，我就不一整个方法全部截下来了，按照我们上面所说的需要的信息，一段一段的给大家展示出来。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首先，封装帖子及其作者的相关信息：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328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755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封装点赞相关信息：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3472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74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 xml:space="preserve">封装评论的分页信息，这里就显示出我们分页模型的强大了，一套代码随处用，不了解的各位强烈推荐回看上篇文章 </w:t>
      </w:r>
      <w:hyperlink r:id="rId14" w:anchor="wechat_redirect" w:history="1">
        <w:r>
          <w:rPr>
            <w:rStyle w:val="richmediacontentany"/>
            <w:rFonts w:ascii="Optima-Regular" w:eastAsia="Optima-Regular" w:hAnsi="Optima-Regular" w:cs="Optima-Regular"/>
            <w:b/>
            <w:bCs/>
            <w:color w:val="35B378"/>
            <w:spacing w:val="8"/>
          </w:rPr>
          <w:t>Echo 的帖子列表与分页是怎么做的</w:t>
        </w:r>
      </w:hyperlink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8043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831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封装评论的相关信息，这里为了各位看的清楚，我把回复相关的信息暂时去掉了：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712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887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在评论的相关信息里面封装回复的相关信息：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7208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67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这样，帖子详情页前端所需要的所有信息，我们已准备就绪。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总结下我们放进 Model 里的信息：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1）post：帖子相关信息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 xml:space="preserve">2）user：发帖作者相关信息（包含昵称 username、头像地址 headerUrl 等，详见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User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类）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3）likeCount：该帖的点赞数量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4）likeStatus：当前登录用户对该帖的点赞状态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5）replyCount：每个评论对应的回复数量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6）comments：该贴的所有评论及其相关信息</w:t>
      </w:r>
    </w:p>
    <w:p>
      <w:pPr>
        <w:numPr>
          <w:ilvl w:val="0"/>
          <w:numId w:val="3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 xml:space="preserve">comment：评论（包含内容 content、发布时间 createTime 等，详见 </w:t>
      </w:r>
      <w:r>
        <w:rPr>
          <w:rStyle w:val="richmediacontentany"/>
          <w:rFonts w:ascii="Courier New" w:eastAsia="Courier New" w:hAnsi="Courier New" w:cs="Courier New"/>
          <w:color w:val="010101"/>
          <w:spacing w:val="8"/>
          <w:sz w:val="21"/>
          <w:szCs w:val="21"/>
        </w:rPr>
        <w:t>Comment</w:t>
      </w: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 xml:space="preserve"> 类）</w:t>
      </w:r>
    </w:p>
    <w:p>
      <w:pPr>
        <w:numPr>
          <w:ilvl w:val="0"/>
          <w:numId w:val="3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 xml:space="preserve">user：发布评论的作者相关信息（包含昵称 username、头像地址 headerUrl 等，详见 </w:t>
      </w:r>
      <w:r>
        <w:rPr>
          <w:rStyle w:val="richmediacontentany"/>
          <w:rFonts w:ascii="Courier New" w:eastAsia="Courier New" w:hAnsi="Courier New" w:cs="Courier New"/>
          <w:color w:val="010101"/>
          <w:spacing w:val="8"/>
          <w:sz w:val="21"/>
          <w:szCs w:val="21"/>
        </w:rPr>
        <w:t>User</w:t>
      </w: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 xml:space="preserve"> 类）</w:t>
      </w:r>
    </w:p>
    <w:p>
      <w:pPr>
        <w:numPr>
          <w:ilvl w:val="0"/>
          <w:numId w:val="3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likeCount：每个评论的点赞数量</w:t>
      </w:r>
    </w:p>
    <w:p>
      <w:pPr>
        <w:numPr>
          <w:ilvl w:val="0"/>
          <w:numId w:val="3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likeStatus：当前登录用户对每个评论的点赞状态</w:t>
      </w:r>
    </w:p>
    <w:p>
      <w:pPr>
        <w:numPr>
          <w:ilvl w:val="0"/>
          <w:numId w:val="3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replys：每个评论对应的所有回复信息</w:t>
      </w:r>
    </w:p>
    <w:p>
      <w:pPr>
        <w:numPr>
          <w:ilvl w:val="1"/>
          <w:numId w:val="3"/>
        </w:numPr>
        <w:shd w:val="clear" w:color="auto" w:fill="FFFFFF"/>
        <w:spacing w:before="150" w:after="150" w:line="390" w:lineRule="atLeast"/>
        <w:ind w:left="1140" w:right="390" w:hanging="219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 xml:space="preserve">reply：（包含内容 content、发布时间 createTime 等，详见 </w:t>
      </w:r>
      <w:r>
        <w:rPr>
          <w:rStyle w:val="richmediacontentany"/>
          <w:rFonts w:ascii="Courier New" w:eastAsia="Courier New" w:hAnsi="Courier New" w:cs="Courier New"/>
          <w:color w:val="010101"/>
          <w:spacing w:val="8"/>
          <w:sz w:val="21"/>
          <w:szCs w:val="21"/>
        </w:rPr>
        <w:t>Comment</w:t>
      </w: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 xml:space="preserve"> 类）</w:t>
      </w:r>
    </w:p>
    <w:p>
      <w:pPr>
        <w:numPr>
          <w:ilvl w:val="1"/>
          <w:numId w:val="3"/>
        </w:numPr>
        <w:shd w:val="clear" w:color="auto" w:fill="FFFFFF"/>
        <w:spacing w:before="150" w:after="150" w:line="390" w:lineRule="atLeast"/>
        <w:ind w:left="1140" w:right="390" w:hanging="219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 xml:space="preserve">user：发布回复的作者相关信息（包含昵称 username、头像地址 headerUrl 等，详见 </w:t>
      </w:r>
      <w:r>
        <w:rPr>
          <w:rStyle w:val="richmediacontentany"/>
          <w:rFonts w:ascii="Courier New" w:eastAsia="Courier New" w:hAnsi="Courier New" w:cs="Courier New"/>
          <w:color w:val="010101"/>
          <w:spacing w:val="8"/>
          <w:sz w:val="21"/>
          <w:szCs w:val="21"/>
        </w:rPr>
        <w:t>User</w:t>
      </w: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 xml:space="preserve"> 类）</w:t>
      </w:r>
    </w:p>
    <w:p>
      <w:pPr>
        <w:numPr>
          <w:ilvl w:val="1"/>
          <w:numId w:val="3"/>
        </w:numPr>
        <w:shd w:val="clear" w:color="auto" w:fill="FFFFFF"/>
        <w:spacing w:before="150" w:after="150" w:line="390" w:lineRule="atLeast"/>
        <w:ind w:left="1140" w:right="390" w:hanging="219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target：该回复的目标用户（这个回复必然是针对某条评论的，那么这条评论是哪个用户发布的呢，这里的 target 就是这个用户）</w:t>
      </w:r>
    </w:p>
    <w:p>
      <w:pPr>
        <w:numPr>
          <w:ilvl w:val="1"/>
          <w:numId w:val="3"/>
        </w:numPr>
        <w:shd w:val="clear" w:color="auto" w:fill="FFFFFF"/>
        <w:spacing w:before="150" w:after="150" w:line="390" w:lineRule="atLeast"/>
        <w:ind w:left="1140" w:right="390" w:hanging="219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likeCount：每个回复的点赞数量</w:t>
      </w:r>
    </w:p>
    <w:p>
      <w:pPr>
        <w:numPr>
          <w:ilvl w:val="1"/>
          <w:numId w:val="3"/>
        </w:numPr>
        <w:shd w:val="clear" w:color="auto" w:fill="FFFFFF"/>
        <w:spacing w:before="150" w:after="150" w:line="390" w:lineRule="atLeast"/>
        <w:ind w:left="1140" w:right="390" w:hanging="219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likeStatus：当前登录用户对每个回复的点赞状态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OK，接下来做的事情就是去前端取出这些数据就行了。这里我就不再详细说了，简单截几个代码段大家看看：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01463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54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对了，这里多提一嘴，虽然不是什么值得注意的地方，各位应该发现了我们的评论记录了楼层数：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71921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435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 xml:space="preserve">关于这个的实现其实就是在我们循环变量名的后面加上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Stat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，比如 cvoStat，这是一种固定表达，可用于表示每次的循环对象，而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xxxStat.count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就表示当前是第几次循环，也就是我们的楼层数。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00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小结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这部分的业务逻辑其实没啥难的，就是字段太多容易让人懵逼，整体的逻辑各位可以看下图再回顾下：</w:t>
      </w:r>
    </w:p>
    <w:p>
      <w:pPr>
        <w:shd w:val="clear" w:color="auto" w:fill="FFFFFF"/>
        <w:spacing w:before="0" w:after="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25930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668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150" w:line="336" w:lineRule="atLeast"/>
        <w:ind w:left="390" w:right="390"/>
        <w:jc w:val="center"/>
        <w:rPr>
          <w:rFonts w:ascii="Optima-Regular" w:eastAsia="Optima-Regular" w:hAnsi="Optima-Regular" w:cs="Optima-Regular"/>
          <w:color w:val="888888"/>
          <w:spacing w:val="8"/>
          <w:sz w:val="21"/>
          <w:szCs w:val="21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暂无...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anyParagraph">
    <w:name w:val="rich_media_content_any Paragraph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hyperlink" Target="https://mp.weixin.qq.com/s?__biz=MzI0NDc3ODE5OQ==&amp;mid=2247486553&amp;idx=2&amp;sn=21c7b77406e261e21814255109bacdc2&amp;scene=21" TargetMode="External" /><Relationship Id="rId15" Type="http://schemas.openxmlformats.org/officeDocument/2006/relationships/image" Target="media/image9.png" /><Relationship Id="rId16" Type="http://schemas.openxmlformats.org/officeDocument/2006/relationships/image" Target="media/image10.png" /><Relationship Id="rId17" Type="http://schemas.openxmlformats.org/officeDocument/2006/relationships/image" Target="media/image11.png" /><Relationship Id="rId18" Type="http://schemas.openxmlformats.org/officeDocument/2006/relationships/image" Target="media/image12.png" /><Relationship Id="rId19" Type="http://schemas.openxmlformats.org/officeDocument/2006/relationships/image" Target="media/image13.png" /><Relationship Id="rId2" Type="http://schemas.openxmlformats.org/officeDocument/2006/relationships/webSettings" Target="webSettings.xml" /><Relationship Id="rId20" Type="http://schemas.openxmlformats.org/officeDocument/2006/relationships/image" Target="media/image14.png" /><Relationship Id="rId21" Type="http://schemas.openxmlformats.org/officeDocument/2006/relationships/numbering" Target="numbering.xml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I0NDc3ODE5OQ==&amp;mid=2247486703&amp;idx=2&amp;sn=8075851ea6f75e34019e2707adda4f53&amp;chksm=e959d957de2e5041818f499010545fb2a0f7e24124f5de81e3ca67cbefdf06e44d44065d023c&amp;scene=178&amp;cur_album_id=174449764951849369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Echo 的评论是如何显示的</dc:title>
  <cp:revision>1</cp:revision>
</cp:coreProperties>
</file>